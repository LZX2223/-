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92CCB">
      <w:pPr>
        <w:rPr>
          <w:rFonts w:hint="eastAsia"/>
          <w:lang w:eastAsia="zh-CN"/>
        </w:rPr>
      </w:pPr>
      <w:r>
        <w:rPr>
          <w:rFonts w:hint="eastAsia"/>
          <w:lang w:eastAsia="zh-CN"/>
        </w:rPr>
        <w:t>微处理器期末试卷回忆版</w:t>
      </w:r>
      <w:r>
        <w:rPr>
          <w:rFonts w:hint="default"/>
          <w:lang w:val="en-US" w:eastAsia="zh-CN"/>
        </w:rPr>
        <w:t>+</w:t>
      </w:r>
      <w:r>
        <w:rPr>
          <w:rFonts w:hint="eastAsia"/>
          <w:lang w:eastAsia="zh-CN"/>
        </w:rPr>
        <w:t>答案</w:t>
      </w:r>
    </w:p>
    <w:p w14:paraId="38FC2151">
      <w:pPr>
        <w:pStyle w:val="4"/>
        <w:numPr>
          <w:ilvl w:val="0"/>
          <w:numId w:val="1"/>
        </w:numPr>
        <w:ind w:firstLineChars="0"/>
      </w:pPr>
      <w:r>
        <w:rPr>
          <w:rFonts w:hint="eastAsia"/>
          <w:lang w:eastAsia="zh-CN"/>
        </w:rPr>
        <w:t>填空</w:t>
      </w:r>
    </w:p>
    <w:p w14:paraId="3FDCD728">
      <w:pPr>
        <w:pStyle w:val="4"/>
        <w:numPr>
          <w:ilvl w:val="0"/>
          <w:numId w:val="2"/>
        </w:numPr>
        <w:ind w:firstLineChars="0"/>
      </w:pPr>
      <w:r>
        <w:rPr>
          <w:rFonts w:hint="eastAsia"/>
          <w:lang w:val="en-US" w:eastAsia="zh-CN"/>
        </w:rPr>
        <w:t>片外数据存储器的读控制是（</w:t>
      </w:r>
      <w:r>
        <w:rPr>
          <w:rFonts w:hint="default"/>
          <w:lang w:val="en-US" w:eastAsia="zh-CN"/>
        </w:rPr>
        <w:t>ED</w:t>
      </w:r>
      <w:r>
        <w:rPr>
          <w:rFonts w:hint="eastAsia"/>
          <w:lang w:val="en-US" w:eastAsia="zh-CN"/>
        </w:rPr>
        <w:t>非），写控制信号是（</w:t>
      </w:r>
      <w:r>
        <w:rPr>
          <w:rFonts w:hint="default"/>
          <w:lang w:val="en-US" w:eastAsia="zh-CN"/>
        </w:rPr>
        <w:t>WR)</w:t>
      </w:r>
      <w:r>
        <w:rPr>
          <w:rFonts w:hint="eastAsia"/>
          <w:lang w:val="en-US" w:eastAsia="zh-CN"/>
        </w:rPr>
        <w:t>，片外程序存储器的读控制信号是（</w:t>
      </w:r>
      <w:r>
        <w:rPr>
          <w:rFonts w:hint="default"/>
          <w:lang w:val="en-US" w:eastAsia="zh-CN"/>
        </w:rPr>
        <w:t>PSEN)</w:t>
      </w:r>
    </w:p>
    <w:p w14:paraId="338F46AB">
      <w:pPr>
        <w:pStyle w:val="4"/>
        <w:numPr>
          <w:ilvl w:val="0"/>
          <w:numId w:val="2"/>
        </w:numPr>
        <w:ind w:firstLineChars="0"/>
      </w:pPr>
      <w:r>
        <w:rPr>
          <w:lang w:val="en-US"/>
        </w:rPr>
        <w:t>MCS51</w:t>
      </w:r>
      <w:r>
        <w:rPr>
          <w:rFonts w:hint="eastAsia"/>
          <w:lang w:val="en-US" w:eastAsia="zh-CN"/>
        </w:rPr>
        <w:t>有</w:t>
      </w:r>
      <w:r>
        <w:rPr>
          <w:rFonts w:hint="default"/>
          <w:lang w:val="en-US" w:eastAsia="zh-CN"/>
        </w:rPr>
        <w:t>T0</w:t>
      </w:r>
      <w:r>
        <w:rPr>
          <w:rFonts w:hint="eastAsia"/>
          <w:lang w:val="en-US" w:eastAsia="zh-CN"/>
        </w:rPr>
        <w:t>和</w:t>
      </w:r>
      <w:r>
        <w:rPr>
          <w:rFonts w:hint="default"/>
          <w:lang w:val="en-US" w:eastAsia="zh-CN"/>
        </w:rPr>
        <w:t>T1</w:t>
      </w:r>
      <w:r>
        <w:rPr>
          <w:rFonts w:hint="eastAsia"/>
          <w:lang w:val="en-US" w:eastAsia="zh-CN"/>
        </w:rPr>
        <w:t>两个</w:t>
      </w:r>
      <w:r>
        <w:rPr>
          <w:rFonts w:hint="default"/>
          <w:lang w:val="en-US" w:eastAsia="zh-CN"/>
        </w:rPr>
        <w:t>16</w:t>
      </w:r>
      <w:r>
        <w:rPr>
          <w:rFonts w:hint="eastAsia"/>
          <w:lang w:val="en-US" w:eastAsia="zh-CN"/>
        </w:rPr>
        <w:t>位定时</w:t>
      </w:r>
      <w:r>
        <w:rPr>
          <w:rFonts w:hint="default"/>
          <w:lang w:val="en-US" w:eastAsia="zh-CN"/>
        </w:rPr>
        <w:t>/</w:t>
      </w:r>
      <w:r>
        <w:rPr>
          <w:rFonts w:hint="eastAsia"/>
          <w:lang w:val="en-US" w:eastAsia="zh-CN"/>
        </w:rPr>
        <w:t>计数器，其中，（方式</w:t>
      </w:r>
      <w:r>
        <w:rPr>
          <w:rFonts w:hint="default"/>
          <w:lang w:val="en-US" w:eastAsia="zh-CN"/>
        </w:rPr>
        <w:t>1</w:t>
      </w:r>
      <w:r>
        <w:rPr>
          <w:rFonts w:hint="eastAsia"/>
          <w:lang w:val="en-US" w:eastAsia="zh-CN"/>
        </w:rPr>
        <w:t>）是</w:t>
      </w:r>
      <w:r>
        <w:rPr>
          <w:rFonts w:hint="default"/>
          <w:lang w:val="en-US" w:eastAsia="zh-CN"/>
        </w:rPr>
        <w:t>16</w:t>
      </w:r>
      <w:r>
        <w:rPr>
          <w:rFonts w:hint="eastAsia"/>
          <w:lang w:val="en-US" w:eastAsia="zh-CN"/>
        </w:rPr>
        <w:t>位定时</w:t>
      </w:r>
      <w:r>
        <w:rPr>
          <w:rFonts w:hint="default"/>
          <w:lang w:val="en-US" w:eastAsia="zh-CN"/>
        </w:rPr>
        <w:t>/</w:t>
      </w:r>
      <w:r>
        <w:rPr>
          <w:rFonts w:hint="eastAsia"/>
          <w:lang w:val="en-US" w:eastAsia="zh-CN"/>
        </w:rPr>
        <w:t>计数器，（方式</w:t>
      </w:r>
      <w:r>
        <w:rPr>
          <w:rFonts w:hint="default"/>
          <w:lang w:val="en-US" w:eastAsia="zh-CN"/>
        </w:rPr>
        <w:t>2</w:t>
      </w:r>
      <w:r>
        <w:rPr>
          <w:rFonts w:hint="eastAsia"/>
          <w:lang w:val="en-US" w:eastAsia="zh-CN"/>
        </w:rPr>
        <w:t>）是自动重装初值的</w:t>
      </w:r>
      <w:r>
        <w:rPr>
          <w:rFonts w:hint="default"/>
          <w:lang w:val="en-US" w:eastAsia="zh-CN"/>
        </w:rPr>
        <w:t>8</w:t>
      </w:r>
      <w:r>
        <w:rPr>
          <w:rFonts w:hint="eastAsia"/>
          <w:lang w:val="en-US" w:eastAsia="zh-CN"/>
        </w:rPr>
        <w:t>位定时</w:t>
      </w:r>
      <w:r>
        <w:rPr>
          <w:rFonts w:hint="default"/>
          <w:lang w:val="en-US" w:eastAsia="zh-CN"/>
        </w:rPr>
        <w:t>/</w:t>
      </w:r>
      <w:r>
        <w:rPr>
          <w:rFonts w:hint="eastAsia"/>
          <w:lang w:val="en-US" w:eastAsia="zh-CN"/>
        </w:rPr>
        <w:t>计数器。（</w:t>
      </w:r>
      <w:r>
        <w:rPr>
          <w:rFonts w:hint="default"/>
          <w:lang w:val="en-US" w:eastAsia="zh-CN"/>
        </w:rPr>
        <w:t>T1</w:t>
      </w:r>
      <w:r>
        <w:rPr>
          <w:rFonts w:hint="eastAsia"/>
          <w:lang w:val="en-US" w:eastAsia="zh-CN"/>
        </w:rPr>
        <w:t>的方式</w:t>
      </w:r>
      <w:bookmarkStart w:id="0" w:name="_GoBack"/>
      <w:bookmarkEnd w:id="0"/>
      <w:r>
        <w:rPr>
          <w:rFonts w:hint="default"/>
          <w:lang w:val="en-US" w:eastAsia="zh-CN"/>
        </w:rPr>
        <w:t>1</w:t>
      </w:r>
      <w:r>
        <w:rPr>
          <w:rFonts w:hint="eastAsia"/>
          <w:lang w:val="en-US" w:eastAsia="zh-CN"/>
        </w:rPr>
        <w:t>）经常用做波特率发生器。</w:t>
      </w:r>
    </w:p>
    <w:p w14:paraId="7C1258E7">
      <w:pPr>
        <w:pStyle w:val="4"/>
        <w:numPr>
          <w:ilvl w:val="0"/>
          <w:numId w:val="2"/>
        </w:numPr>
        <w:ind w:firstLineChars="0"/>
      </w:pPr>
      <w:r>
        <w:rPr>
          <w:rFonts w:hint="eastAsia"/>
          <w:lang w:eastAsia="zh-CN"/>
        </w:rPr>
        <w:t>程序存储器的的前</w:t>
      </w:r>
      <w:r>
        <w:rPr>
          <w:rFonts w:hint="default"/>
          <w:lang w:val="en-US" w:eastAsia="zh-CN"/>
        </w:rPr>
        <w:t>12</w:t>
      </w:r>
      <w:r>
        <w:rPr>
          <w:rFonts w:hint="eastAsia"/>
          <w:lang w:val="en-US" w:eastAsia="zh-CN"/>
        </w:rPr>
        <w:t>位让控制信号（</w:t>
      </w:r>
      <w:r>
        <w:rPr>
          <w:rFonts w:hint="default"/>
          <w:lang w:val="en-US" w:eastAsia="zh-CN"/>
        </w:rPr>
        <w:t>EA</w:t>
      </w:r>
      <w:r>
        <w:rPr>
          <w:rFonts w:hint="eastAsia"/>
          <w:lang w:val="en-US" w:eastAsia="zh-CN"/>
        </w:rPr>
        <w:t>非</w:t>
      </w:r>
      <w:r>
        <w:rPr>
          <w:rFonts w:hint="default"/>
          <w:lang w:val="en-US" w:eastAsia="zh-CN"/>
        </w:rPr>
        <w:t>=0</w:t>
      </w:r>
      <w:r>
        <w:rPr>
          <w:rFonts w:hint="eastAsia"/>
          <w:lang w:val="en-US" w:eastAsia="zh-CN"/>
        </w:rPr>
        <w:t>）可实现使用片外程序存储器。</w:t>
      </w:r>
    </w:p>
    <w:p w14:paraId="1D90B6E7">
      <w:pPr>
        <w:pStyle w:val="4"/>
        <w:numPr>
          <w:ilvl w:val="0"/>
          <w:numId w:val="2"/>
        </w:numPr>
        <w:ind w:firstLineChars="0"/>
      </w:pPr>
      <w:r>
        <w:rPr>
          <w:lang w:val="en-US"/>
        </w:rPr>
        <w:t>MCS51</w:t>
      </w:r>
      <w:r>
        <w:rPr>
          <w:rFonts w:hint="eastAsia"/>
          <w:lang w:val="en-US" w:eastAsia="zh-CN"/>
        </w:rPr>
        <w:t>单片机有（</w:t>
      </w:r>
      <w:r>
        <w:rPr>
          <w:rFonts w:hint="default"/>
          <w:lang w:val="en-US" w:eastAsia="zh-CN"/>
        </w:rPr>
        <w:t>5</w:t>
      </w:r>
      <w:r>
        <w:rPr>
          <w:rFonts w:hint="eastAsia"/>
          <w:lang w:val="en-US" w:eastAsia="zh-CN"/>
        </w:rPr>
        <w:t>）个中断源，（</w:t>
      </w:r>
      <w:r>
        <w:rPr>
          <w:rFonts w:hint="default"/>
          <w:lang w:val="en-US" w:eastAsia="zh-CN"/>
        </w:rPr>
        <w:t>2</w:t>
      </w:r>
      <w:r>
        <w:rPr>
          <w:rFonts w:hint="eastAsia"/>
          <w:lang w:val="en-US" w:eastAsia="zh-CN"/>
        </w:rPr>
        <w:t>）个优先级。</w:t>
      </w:r>
    </w:p>
    <w:p w14:paraId="59119F64">
      <w:pPr>
        <w:numPr>
          <w:ilvl w:val="0"/>
          <w:numId w:val="0"/>
        </w:numPr>
      </w:pPr>
    </w:p>
    <w:p w14:paraId="0AB3075B">
      <w:pPr>
        <w:pStyle w:val="4"/>
        <w:numPr>
          <w:ilvl w:val="0"/>
          <w:numId w:val="1"/>
        </w:numPr>
        <w:ind w:firstLineChars="0"/>
      </w:pPr>
      <w:r>
        <w:rPr>
          <w:rFonts w:hint="eastAsia"/>
          <w:lang w:eastAsia="zh-CN"/>
        </w:rPr>
        <w:t>选择</w:t>
      </w:r>
    </w:p>
    <w:p w14:paraId="57DB5BB1">
      <w:pPr>
        <w:pStyle w:val="4"/>
        <w:numPr>
          <w:ilvl w:val="0"/>
          <w:numId w:val="3"/>
        </w:numPr>
        <w:ind w:firstLineChars="0"/>
      </w:pPr>
      <w:r>
        <w:rPr>
          <w:rFonts w:hint="eastAsia"/>
          <w:lang w:val="en-US" w:eastAsia="zh-CN"/>
        </w:rPr>
        <w:t>片外扩展</w:t>
      </w:r>
      <w:r>
        <w:rPr>
          <w:rFonts w:hint="default"/>
          <w:lang w:val="en-US" w:eastAsia="zh-CN"/>
        </w:rPr>
        <w:t>2764</w:t>
      </w:r>
      <w:r>
        <w:rPr>
          <w:rFonts w:hint="eastAsia"/>
          <w:lang w:val="en-US" w:eastAsia="zh-CN"/>
        </w:rPr>
        <w:t>时，需要几条地址线。</w:t>
      </w:r>
      <w:r>
        <w:rPr>
          <w:rFonts w:hint="default"/>
          <w:lang w:val="en-US" w:eastAsia="zh-CN"/>
        </w:rPr>
        <w:t>13</w:t>
      </w:r>
      <w:r>
        <w:rPr>
          <w:rFonts w:hint="eastAsia"/>
          <w:lang w:val="en-US" w:eastAsia="zh-CN"/>
        </w:rPr>
        <w:t>条</w:t>
      </w:r>
    </w:p>
    <w:p w14:paraId="2B66A7CF">
      <w:pPr>
        <w:pStyle w:val="4"/>
        <w:numPr>
          <w:ilvl w:val="0"/>
          <w:numId w:val="3"/>
        </w:numPr>
        <w:ind w:firstLineChars="0"/>
        <w:rPr>
          <w:lang w:val="en-US"/>
        </w:rPr>
      </w:pPr>
      <w:r>
        <w:rPr>
          <w:rFonts w:hint="eastAsia"/>
          <w:lang w:val="en-US" w:eastAsia="zh-CN"/>
        </w:rPr>
        <w:t>下面的寻址方式，那个是正确的？</w:t>
      </w:r>
    </w:p>
    <w:p w14:paraId="21E879FE">
      <w:pPr>
        <w:pStyle w:val="4"/>
        <w:numPr>
          <w:ilvl w:val="0"/>
          <w:numId w:val="0"/>
        </w:numPr>
        <w:ind w:left="840" w:firstLine="0" w:firstLineChars="0"/>
        <w:rPr>
          <w:rFonts w:hint="eastAsia"/>
          <w:lang w:val="en-US" w:eastAsia="zh-CN"/>
        </w:rPr>
      </w:pPr>
      <w:r>
        <w:rPr>
          <w:rFonts w:hint="eastAsia"/>
          <w:lang w:val="en-US" w:eastAsia="zh-CN"/>
        </w:rPr>
        <w:t>这个搞清</w:t>
      </w:r>
      <w:r>
        <w:rPr>
          <w:rFonts w:hint="default"/>
          <w:lang w:val="en-US" w:eastAsia="zh-CN"/>
        </w:rPr>
        <w:t>51</w:t>
      </w:r>
      <w:r>
        <w:rPr>
          <w:rFonts w:hint="eastAsia"/>
          <w:lang w:val="en-US" w:eastAsia="zh-CN"/>
        </w:rPr>
        <w:t>单片机的</w:t>
      </w:r>
      <w:r>
        <w:rPr>
          <w:rFonts w:hint="default"/>
          <w:lang w:val="en-US" w:eastAsia="zh-CN"/>
        </w:rPr>
        <w:t>7</w:t>
      </w:r>
      <w:r>
        <w:rPr>
          <w:rFonts w:hint="eastAsia"/>
          <w:lang w:val="en-US" w:eastAsia="zh-CN"/>
        </w:rPr>
        <w:t>种寻址方式即可。</w:t>
      </w:r>
    </w:p>
    <w:p w14:paraId="17188B61">
      <w:pPr>
        <w:pStyle w:val="4"/>
        <w:numPr>
          <w:ilvl w:val="0"/>
          <w:numId w:val="3"/>
        </w:numPr>
        <w:ind w:firstLineChars="0"/>
        <w:rPr>
          <w:lang w:val="en-US"/>
        </w:rPr>
      </w:pPr>
      <w:r>
        <w:rPr>
          <w:rFonts w:hint="eastAsia"/>
          <w:lang w:val="en-US" w:eastAsia="zh-CN"/>
        </w:rPr>
        <w:t>非编码键盘去抖动的方式错误的是？</w:t>
      </w:r>
    </w:p>
    <w:p w14:paraId="779764F5">
      <w:pPr>
        <w:pStyle w:val="4"/>
        <w:numPr>
          <w:ilvl w:val="0"/>
          <w:numId w:val="0"/>
        </w:numPr>
        <w:ind w:left="840" w:firstLine="0" w:firstLineChars="0"/>
        <w:rPr>
          <w:lang w:val="en-US"/>
        </w:rPr>
      </w:pPr>
      <w:r>
        <w:rPr>
          <w:rFonts w:hint="eastAsia"/>
          <w:lang w:val="en-US" w:eastAsia="zh-CN"/>
        </w:rPr>
        <w:t>选 多次查询</w:t>
      </w:r>
    </w:p>
    <w:p w14:paraId="3B4BBEA2">
      <w:pPr>
        <w:pStyle w:val="4"/>
        <w:numPr>
          <w:ilvl w:val="0"/>
          <w:numId w:val="3"/>
        </w:numPr>
        <w:ind w:firstLineChars="0"/>
        <w:rPr>
          <w:lang w:val="en-US"/>
        </w:rPr>
      </w:pPr>
      <w:r>
        <w:rPr>
          <w:lang w:val="en-US"/>
        </w:rPr>
        <w:t>MCS51</w:t>
      </w:r>
      <w:r>
        <w:rPr>
          <w:rFonts w:hint="eastAsia"/>
          <w:lang w:val="en-US" w:eastAsia="zh-CN"/>
        </w:rPr>
        <w:t>单片机的定时计数器在方式一下的最大计数次数是多少（</w:t>
      </w:r>
      <w:r>
        <w:rPr>
          <w:rFonts w:hint="default"/>
          <w:lang w:val="en-US" w:eastAsia="zh-CN"/>
        </w:rPr>
        <w:t>2</w:t>
      </w:r>
      <w:r>
        <w:rPr>
          <w:rFonts w:hint="eastAsia"/>
          <w:lang w:val="en-US" w:eastAsia="zh-CN"/>
        </w:rPr>
        <w:t>的</w:t>
      </w:r>
      <w:r>
        <w:rPr>
          <w:rFonts w:hint="default"/>
          <w:lang w:val="en-US" w:eastAsia="zh-CN"/>
        </w:rPr>
        <w:t>16</w:t>
      </w:r>
      <w:r>
        <w:rPr>
          <w:rFonts w:hint="eastAsia"/>
          <w:lang w:val="en-US" w:eastAsia="zh-CN"/>
        </w:rPr>
        <w:t>次方）</w:t>
      </w:r>
    </w:p>
    <w:p w14:paraId="264B7415">
      <w:pPr>
        <w:pStyle w:val="4"/>
        <w:numPr>
          <w:ilvl w:val="0"/>
          <w:numId w:val="3"/>
        </w:numPr>
        <w:ind w:firstLineChars="0"/>
        <w:rPr>
          <w:lang w:val="en-US"/>
        </w:rPr>
      </w:pPr>
      <w:r>
        <w:rPr>
          <w:rFonts w:hint="eastAsia"/>
          <w:lang w:val="en-US" w:eastAsia="zh-CN"/>
        </w:rPr>
        <w:t>下面那个指令是往串行口输出数据（</w:t>
      </w:r>
      <w:r>
        <w:rPr>
          <w:rFonts w:hint="default"/>
          <w:lang w:val="en-US" w:eastAsia="zh-CN"/>
        </w:rPr>
        <w:t>MOV  SBUF A)</w:t>
      </w:r>
    </w:p>
    <w:p w14:paraId="7C70F5D8">
      <w:pPr>
        <w:pStyle w:val="4"/>
        <w:numPr>
          <w:ilvl w:val="0"/>
          <w:numId w:val="3"/>
        </w:numPr>
        <w:ind w:firstLineChars="0"/>
        <w:rPr>
          <w:lang w:val="en-US"/>
        </w:rPr>
      </w:pPr>
      <w:r>
        <w:rPr>
          <w:rFonts w:hint="eastAsia"/>
          <w:lang w:val="en-US" w:eastAsia="zh-CN"/>
        </w:rPr>
        <w:t>下面那个寄存器不能用来间接寻址。</w:t>
      </w:r>
    </w:p>
    <w:p w14:paraId="59240A8E">
      <w:pPr>
        <w:pStyle w:val="4"/>
        <w:numPr>
          <w:ilvl w:val="0"/>
          <w:numId w:val="0"/>
        </w:numPr>
        <w:ind w:left="840" w:firstLine="0" w:firstLineChars="0"/>
        <w:rPr>
          <w:lang w:val="en-US"/>
        </w:rPr>
      </w:pPr>
      <w:r>
        <w:rPr>
          <w:rFonts w:hint="eastAsia"/>
          <w:lang w:val="en-US" w:eastAsia="zh-CN"/>
        </w:rPr>
        <w:t>（</w:t>
      </w:r>
      <w:r>
        <w:rPr>
          <w:rFonts w:hint="default"/>
          <w:lang w:val="en-US" w:eastAsia="zh-CN"/>
        </w:rPr>
        <w:t>R0,R1,DPTR</w:t>
      </w:r>
      <w:r>
        <w:rPr>
          <w:rFonts w:hint="eastAsia"/>
          <w:lang w:val="en-US" w:eastAsia="zh-CN"/>
        </w:rPr>
        <w:t>都可以，另外的一个不行）</w:t>
      </w:r>
    </w:p>
    <w:p w14:paraId="41AA623A">
      <w:pPr>
        <w:pStyle w:val="4"/>
        <w:numPr>
          <w:ilvl w:val="0"/>
          <w:numId w:val="1"/>
        </w:numPr>
        <w:ind w:firstLineChars="0"/>
      </w:pPr>
      <w:r>
        <w:rPr>
          <w:rFonts w:hint="eastAsia"/>
          <w:lang w:val="en-US" w:eastAsia="zh-CN"/>
        </w:rPr>
        <w:t>简答题</w:t>
      </w:r>
    </w:p>
    <w:p w14:paraId="59F3B511">
      <w:pPr>
        <w:pStyle w:val="4"/>
        <w:numPr>
          <w:ilvl w:val="0"/>
          <w:numId w:val="4"/>
        </w:numPr>
        <w:ind w:firstLineChars="0"/>
      </w:pPr>
      <w:r>
        <w:rPr>
          <w:rFonts w:hint="eastAsia"/>
          <w:lang w:val="en-US" w:eastAsia="zh-CN"/>
        </w:rPr>
        <w:t>简述</w:t>
      </w:r>
      <w:r>
        <w:rPr>
          <w:rFonts w:hint="default"/>
          <w:lang w:val="en-US" w:eastAsia="zh-CN"/>
        </w:rPr>
        <w:t>MCS51</w:t>
      </w:r>
      <w:r>
        <w:rPr>
          <w:rFonts w:hint="eastAsia"/>
          <w:lang w:val="en-US" w:eastAsia="zh-CN"/>
        </w:rPr>
        <w:t>单片机的存储器结构。并介绍片内数据存储器和片外数据存储器的寻址方式和指令有何不同。</w:t>
      </w:r>
    </w:p>
    <w:p w14:paraId="15068B48">
      <w:pPr>
        <w:pStyle w:val="4"/>
        <w:numPr>
          <w:ilvl w:val="0"/>
          <w:numId w:val="4"/>
        </w:numPr>
        <w:ind w:firstLineChars="0"/>
      </w:pPr>
      <w:r>
        <w:rPr>
          <w:rFonts w:hint="eastAsia"/>
          <w:lang w:eastAsia="zh-CN"/>
        </w:rPr>
        <w:t>计算晶振周期，状态周期和机器周期。并计算定时计数器方式</w:t>
      </w:r>
      <w:r>
        <w:rPr>
          <w:rFonts w:hint="default"/>
          <w:lang w:val="en-US" w:eastAsia="zh-CN"/>
        </w:rPr>
        <w:t>1</w:t>
      </w:r>
      <w:r>
        <w:rPr>
          <w:rFonts w:hint="eastAsia"/>
          <w:lang w:val="en-US" w:eastAsia="zh-CN"/>
        </w:rPr>
        <w:t>的最大计时时间。</w:t>
      </w:r>
    </w:p>
    <w:p w14:paraId="4AE84315">
      <w:pPr>
        <w:pStyle w:val="4"/>
        <w:numPr>
          <w:ilvl w:val="0"/>
          <w:numId w:val="4"/>
        </w:numPr>
        <w:ind w:firstLineChars="0"/>
      </w:pPr>
      <w:r>
        <w:rPr>
          <w:rFonts w:hint="eastAsia"/>
          <w:lang w:eastAsia="zh-CN"/>
        </w:rPr>
        <w:t>读程序，写注释，并整体回答程序的功能。</w:t>
      </w:r>
    </w:p>
    <w:p w14:paraId="54F0E99B">
      <w:pPr>
        <w:pStyle w:val="4"/>
        <w:numPr>
          <w:ilvl w:val="0"/>
          <w:numId w:val="0"/>
        </w:numPr>
        <w:ind w:left="840" w:firstLine="0" w:firstLineChars="0"/>
      </w:pPr>
      <w:r>
        <w:rPr>
          <w:rFonts w:hint="eastAsia"/>
          <w:lang w:eastAsia="zh-CN"/>
        </w:rPr>
        <w:t>答案：考的这个程序是</w:t>
      </w:r>
      <w:r>
        <w:rPr>
          <w:rFonts w:hint="default"/>
          <w:lang w:val="en-US" w:eastAsia="zh-CN"/>
        </w:rPr>
        <w:t>PPT</w:t>
      </w:r>
      <w:r>
        <w:rPr>
          <w:rFonts w:hint="eastAsia"/>
          <w:lang w:val="en-US" w:eastAsia="zh-CN"/>
        </w:rPr>
        <w:t>上的，很简单，作用是计</w:t>
      </w:r>
      <w:r>
        <w:rPr>
          <w:rFonts w:hint="default"/>
          <w:lang w:val="en-US" w:eastAsia="zh-CN"/>
        </w:rPr>
        <w:t>30H</w:t>
      </w:r>
      <w:r>
        <w:rPr>
          <w:rFonts w:hint="eastAsia"/>
          <w:lang w:val="en-US" w:eastAsia="zh-CN"/>
        </w:rPr>
        <w:t>到</w:t>
      </w:r>
      <w:r>
        <w:rPr>
          <w:rFonts w:hint="default"/>
          <w:lang w:val="en-US" w:eastAsia="zh-CN"/>
        </w:rPr>
        <w:t>44H</w:t>
      </w:r>
      <w:r>
        <w:rPr>
          <w:rFonts w:hint="eastAsia"/>
          <w:lang w:val="en-US" w:eastAsia="zh-CN"/>
        </w:rPr>
        <w:t>中负数的个数，并存储在</w:t>
      </w:r>
      <w:r>
        <w:rPr>
          <w:rFonts w:hint="default"/>
          <w:lang w:val="en-US" w:eastAsia="zh-CN"/>
        </w:rPr>
        <w:t>51H</w:t>
      </w:r>
      <w:r>
        <w:rPr>
          <w:rFonts w:hint="eastAsia"/>
          <w:lang w:val="en-US" w:eastAsia="zh-CN"/>
        </w:rPr>
        <w:t>中。</w:t>
      </w:r>
    </w:p>
    <w:p w14:paraId="7ABBF316">
      <w:pPr>
        <w:pStyle w:val="4"/>
        <w:numPr>
          <w:ilvl w:val="0"/>
          <w:numId w:val="4"/>
        </w:numPr>
        <w:ind w:firstLineChars="0"/>
      </w:pPr>
      <w:r>
        <w:rPr>
          <w:rFonts w:hint="eastAsia"/>
          <w:lang w:eastAsia="zh-CN"/>
        </w:rPr>
        <w:t>这个是一个计算延时的填空题，只要把</w:t>
      </w:r>
      <w:r>
        <w:rPr>
          <w:rFonts w:hint="default"/>
          <w:lang w:val="en-US" w:eastAsia="zh-CN"/>
        </w:rPr>
        <w:t>ppt</w:t>
      </w:r>
      <w:r>
        <w:rPr>
          <w:rFonts w:hint="eastAsia"/>
          <w:lang w:val="en-US" w:eastAsia="zh-CN"/>
        </w:rPr>
        <w:t>那一页上的三个小例子搞定了，这个</w:t>
      </w:r>
      <w:r>
        <w:rPr>
          <w:rFonts w:hint="default"/>
          <w:lang w:val="en-US" w:eastAsia="zh-CN"/>
        </w:rPr>
        <w:t>so easy</w:t>
      </w:r>
      <w:r>
        <w:rPr>
          <w:rFonts w:hint="eastAsia"/>
          <w:lang w:val="en-US" w:eastAsia="zh-CN"/>
        </w:rPr>
        <w:t>。考试是让自己设计一个延时</w:t>
      </w:r>
      <w:r>
        <w:rPr>
          <w:rFonts w:hint="default"/>
          <w:lang w:val="en-US" w:eastAsia="zh-CN"/>
        </w:rPr>
        <w:t>10ms</w:t>
      </w:r>
      <w:r>
        <w:rPr>
          <w:rFonts w:hint="eastAsia"/>
          <w:lang w:val="en-US" w:eastAsia="zh-CN"/>
        </w:rPr>
        <w:t>的程序。</w:t>
      </w:r>
    </w:p>
    <w:p w14:paraId="200F50D7">
      <w:pPr>
        <w:pStyle w:val="4"/>
        <w:numPr>
          <w:ilvl w:val="0"/>
          <w:numId w:val="1"/>
        </w:numPr>
        <w:ind w:firstLineChars="0"/>
      </w:pPr>
      <w:r>
        <w:rPr>
          <w:rFonts w:hint="eastAsia"/>
          <w:lang w:eastAsia="zh-CN"/>
        </w:rPr>
        <w:t>大题</w:t>
      </w:r>
    </w:p>
    <w:p w14:paraId="66463F5D">
      <w:pPr>
        <w:pStyle w:val="4"/>
        <w:numPr>
          <w:ilvl w:val="0"/>
          <w:numId w:val="5"/>
        </w:numPr>
        <w:ind w:firstLineChars="0"/>
      </w:pPr>
      <w:r>
        <w:rPr>
          <w:rFonts w:hint="eastAsia"/>
          <w:lang w:val="en-US" w:eastAsia="zh-CN"/>
        </w:rPr>
        <w:t>写汇编程序，把</w:t>
      </w:r>
      <w:r>
        <w:rPr>
          <w:rFonts w:hint="default"/>
          <w:lang w:val="en-US" w:eastAsia="zh-CN"/>
        </w:rPr>
        <w:t>1000H</w:t>
      </w:r>
      <w:r>
        <w:rPr>
          <w:rFonts w:hint="eastAsia"/>
          <w:lang w:val="en-US" w:eastAsia="zh-CN"/>
        </w:rPr>
        <w:t>开始的</w:t>
      </w:r>
      <w:r>
        <w:rPr>
          <w:rFonts w:hint="default"/>
          <w:lang w:val="en-US" w:eastAsia="zh-CN"/>
        </w:rPr>
        <w:t>100</w:t>
      </w:r>
      <w:r>
        <w:rPr>
          <w:rFonts w:hint="eastAsia"/>
          <w:lang w:val="en-US" w:eastAsia="zh-CN"/>
        </w:rPr>
        <w:t>个单片中的数据中的最大值和最小值找出来，并分别存放在</w:t>
      </w:r>
      <w:r>
        <w:rPr>
          <w:rFonts w:hint="default"/>
          <w:lang w:val="en-US" w:eastAsia="zh-CN"/>
        </w:rPr>
        <w:t>30H</w:t>
      </w:r>
      <w:r>
        <w:rPr>
          <w:rFonts w:hint="eastAsia"/>
          <w:lang w:val="en-US" w:eastAsia="zh-CN"/>
        </w:rPr>
        <w:t>和</w:t>
      </w:r>
      <w:r>
        <w:rPr>
          <w:rFonts w:hint="default"/>
          <w:lang w:val="en-US" w:eastAsia="zh-CN"/>
        </w:rPr>
        <w:t>31H</w:t>
      </w:r>
      <w:r>
        <w:rPr>
          <w:rFonts w:hint="eastAsia"/>
          <w:lang w:val="en-US" w:eastAsia="zh-CN"/>
        </w:rPr>
        <w:t>中。</w:t>
      </w:r>
    </w:p>
    <w:p w14:paraId="4010C06C">
      <w:pPr>
        <w:pStyle w:val="4"/>
        <w:numPr>
          <w:ilvl w:val="0"/>
          <w:numId w:val="0"/>
        </w:numPr>
        <w:ind w:left="840" w:firstLine="0" w:firstLineChars="0"/>
      </w:pPr>
      <w:r>
        <w:rPr>
          <w:rFonts w:hint="eastAsia"/>
          <w:lang w:eastAsia="zh-CN"/>
        </w:rPr>
        <w:t>要点：分清</w:t>
      </w:r>
      <w:r>
        <w:rPr>
          <w:rFonts w:hint="default"/>
          <w:lang w:val="en-US" w:eastAsia="zh-CN"/>
        </w:rPr>
        <w:t>MOV</w:t>
      </w:r>
      <w:r>
        <w:rPr>
          <w:rFonts w:hint="eastAsia"/>
          <w:lang w:val="en-US" w:eastAsia="zh-CN"/>
        </w:rPr>
        <w:t>和</w:t>
      </w:r>
      <w:r>
        <w:rPr>
          <w:rFonts w:hint="default"/>
          <w:lang w:val="en-US" w:eastAsia="zh-CN"/>
        </w:rPr>
        <w:t>MOVX</w:t>
      </w:r>
      <w:r>
        <w:rPr>
          <w:rFonts w:hint="eastAsia"/>
          <w:lang w:val="en-US" w:eastAsia="zh-CN"/>
        </w:rPr>
        <w:t>的使用。这个程序只是一个简单的单重循环，当然写双重嵌套循环程序更简短，但是考试我觉得最保险还是写单重循环，因为简单，不易出错。</w:t>
      </w:r>
    </w:p>
    <w:p w14:paraId="1171C851">
      <w:pPr>
        <w:pStyle w:val="4"/>
        <w:numPr>
          <w:ilvl w:val="0"/>
          <w:numId w:val="0"/>
        </w:numPr>
        <w:ind w:left="840" w:firstLine="0" w:firstLineChars="0"/>
        <w:rPr>
          <w:rFonts w:hint="eastAsia"/>
          <w:lang w:val="en-US" w:eastAsia="zh-CN"/>
        </w:rPr>
      </w:pPr>
      <w:r>
        <w:rPr>
          <w:rFonts w:hint="eastAsia"/>
          <w:lang w:eastAsia="zh-CN"/>
        </w:rPr>
        <w:t>这一块把</w:t>
      </w:r>
      <w:r>
        <w:rPr>
          <w:rFonts w:hint="default"/>
          <w:lang w:val="en-US" w:eastAsia="zh-CN"/>
        </w:rPr>
        <w:t>PPT</w:t>
      </w:r>
      <w:r>
        <w:rPr>
          <w:rFonts w:hint="eastAsia"/>
          <w:lang w:val="en-US" w:eastAsia="zh-CN"/>
        </w:rPr>
        <w:t>上的程序例子都熟悉了，就</w:t>
      </w:r>
      <w:r>
        <w:rPr>
          <w:rFonts w:hint="default"/>
          <w:lang w:val="en-US" w:eastAsia="zh-CN"/>
        </w:rPr>
        <w:t>ok</w:t>
      </w:r>
      <w:r>
        <w:rPr>
          <w:rFonts w:hint="eastAsia"/>
          <w:lang w:val="en-US" w:eastAsia="zh-CN"/>
        </w:rPr>
        <w:t>。</w:t>
      </w:r>
    </w:p>
    <w:p w14:paraId="05F74798">
      <w:pPr>
        <w:pStyle w:val="4"/>
        <w:numPr>
          <w:ilvl w:val="0"/>
          <w:numId w:val="5"/>
        </w:numPr>
        <w:ind w:firstLineChars="0"/>
      </w:pPr>
      <w:r>
        <w:rPr>
          <w:rFonts w:hint="eastAsia"/>
          <w:lang w:val="en-US" w:eastAsia="zh-CN"/>
        </w:rPr>
        <w:t>这是考察的第五章的片外扩展的一个大题。题目的图中既扩展了程存又扩展了数存。</w:t>
      </w:r>
    </w:p>
    <w:p w14:paraId="0D020CCA">
      <w:pPr>
        <w:pStyle w:val="4"/>
        <w:numPr>
          <w:ilvl w:val="0"/>
          <w:numId w:val="0"/>
        </w:numPr>
        <w:ind w:left="840" w:firstLine="0" w:firstLineChars="0"/>
      </w:pPr>
      <w:r>
        <w:rPr>
          <w:lang w:val="en-US"/>
        </w:rPr>
        <w:t>(1)</w:t>
      </w:r>
      <w:r>
        <w:rPr>
          <w:rFonts w:hint="eastAsia"/>
          <w:lang w:val="en-US" w:eastAsia="zh-CN"/>
        </w:rPr>
        <w:t>让写扩展的三片芯片所占的地址范围。这个跟</w:t>
      </w:r>
      <w:r>
        <w:rPr>
          <w:rFonts w:hint="default"/>
          <w:lang w:val="en-US" w:eastAsia="zh-CN"/>
        </w:rPr>
        <w:t>ppt</w:t>
      </w:r>
      <w:r>
        <w:rPr>
          <w:rFonts w:hint="eastAsia"/>
          <w:lang w:val="en-US" w:eastAsia="zh-CN"/>
        </w:rPr>
        <w:t>上的内容一致，自己分析一下</w:t>
      </w:r>
      <w:r>
        <w:rPr>
          <w:rFonts w:hint="default"/>
          <w:lang w:val="en-US" w:eastAsia="zh-CN"/>
        </w:rPr>
        <w:t>ppt</w:t>
      </w:r>
      <w:r>
        <w:rPr>
          <w:rFonts w:hint="eastAsia"/>
          <w:lang w:val="en-US" w:eastAsia="zh-CN"/>
        </w:rPr>
        <w:t>上的地址范围，熟悉如何分析即可。</w:t>
      </w:r>
    </w:p>
    <w:p w14:paraId="1C8E4B7B">
      <w:pPr>
        <w:pStyle w:val="4"/>
        <w:numPr>
          <w:ilvl w:val="0"/>
          <w:numId w:val="6"/>
        </w:numPr>
        <w:ind w:firstLineChars="0"/>
      </w:pPr>
      <w:r>
        <w:rPr>
          <w:rFonts w:hint="eastAsia"/>
          <w:lang w:val="en-US" w:eastAsia="zh-CN"/>
        </w:rPr>
        <w:t>写一个程序，把片外扩展的第一片数存的前</w:t>
      </w:r>
      <w:r>
        <w:rPr>
          <w:rFonts w:hint="default"/>
          <w:lang w:val="en-US" w:eastAsia="zh-CN"/>
        </w:rPr>
        <w:t>256</w:t>
      </w:r>
      <w:r>
        <w:rPr>
          <w:rFonts w:hint="eastAsia"/>
          <w:lang w:val="en-US" w:eastAsia="zh-CN"/>
        </w:rPr>
        <w:t>个单元的数据存放到第二片数存的前</w:t>
      </w:r>
      <w:r>
        <w:rPr>
          <w:rFonts w:hint="default"/>
          <w:lang w:val="en-US" w:eastAsia="zh-CN"/>
        </w:rPr>
        <w:t>256</w:t>
      </w:r>
      <w:r>
        <w:rPr>
          <w:rFonts w:hint="eastAsia"/>
          <w:lang w:val="en-US" w:eastAsia="zh-CN"/>
        </w:rPr>
        <w:t>个单元。</w:t>
      </w:r>
    </w:p>
    <w:p w14:paraId="7EF2A28D">
      <w:pPr>
        <w:pStyle w:val="4"/>
        <w:numPr>
          <w:ilvl w:val="0"/>
          <w:numId w:val="0"/>
        </w:numPr>
        <w:ind w:left="1260" w:firstLine="0" w:firstLineChars="0"/>
      </w:pPr>
      <w:r>
        <w:rPr>
          <w:rFonts w:hint="eastAsia"/>
          <w:lang w:eastAsia="zh-CN"/>
        </w:rPr>
        <w:t>答案：这个比前面那个程序更简短，是一个单重循环，这个题的要点在</w:t>
      </w:r>
      <w:r>
        <w:rPr>
          <w:rFonts w:hint="default"/>
          <w:lang w:val="en-US" w:eastAsia="zh-CN"/>
        </w:rPr>
        <w:t>P2</w:t>
      </w:r>
      <w:r>
        <w:rPr>
          <w:rFonts w:hint="eastAsia"/>
          <w:lang w:val="en-US" w:eastAsia="zh-CN"/>
        </w:rPr>
        <w:t>口输送高八位地址，</w:t>
      </w:r>
      <w:r>
        <w:rPr>
          <w:rFonts w:hint="default"/>
          <w:lang w:val="en-US" w:eastAsia="zh-CN"/>
        </w:rPr>
        <w:t>R0</w:t>
      </w:r>
      <w:r>
        <w:rPr>
          <w:rFonts w:hint="eastAsia"/>
          <w:lang w:val="en-US" w:eastAsia="zh-CN"/>
        </w:rPr>
        <w:t>和</w:t>
      </w:r>
      <w:r>
        <w:rPr>
          <w:rFonts w:hint="default"/>
          <w:lang w:val="en-US" w:eastAsia="zh-CN"/>
        </w:rPr>
        <w:t>R1</w:t>
      </w:r>
      <w:r>
        <w:rPr>
          <w:rFonts w:hint="eastAsia"/>
          <w:lang w:val="en-US" w:eastAsia="zh-CN"/>
        </w:rPr>
        <w:t>分别存放第八位地址，通过自增一方便地址的切换。当然用</w:t>
      </w:r>
      <w:r>
        <w:rPr>
          <w:rFonts w:hint="default"/>
          <w:lang w:val="en-US" w:eastAsia="zh-CN"/>
        </w:rPr>
        <w:t>DPTR</w:t>
      </w:r>
      <w:r>
        <w:rPr>
          <w:rFonts w:hint="eastAsia"/>
          <w:lang w:val="en-US" w:eastAsia="zh-CN"/>
        </w:rPr>
        <w:t>直接存放</w:t>
      </w:r>
      <w:r>
        <w:rPr>
          <w:rFonts w:hint="default"/>
          <w:lang w:val="en-US" w:eastAsia="zh-CN"/>
        </w:rPr>
        <w:t>16</w:t>
      </w:r>
      <w:r>
        <w:rPr>
          <w:rFonts w:hint="eastAsia"/>
          <w:lang w:val="en-US" w:eastAsia="zh-CN"/>
        </w:rPr>
        <w:t>位地址也可，但是用</w:t>
      </w:r>
      <w:r>
        <w:rPr>
          <w:rFonts w:hint="default"/>
          <w:lang w:val="en-US" w:eastAsia="zh-CN"/>
        </w:rPr>
        <w:t>DPTR</w:t>
      </w:r>
      <w:r>
        <w:rPr>
          <w:rFonts w:hint="eastAsia"/>
          <w:lang w:val="en-US" w:eastAsia="zh-CN"/>
        </w:rPr>
        <w:t>指针整体变换片外数存的地址我感觉没有用</w:t>
      </w:r>
      <w:r>
        <w:rPr>
          <w:rFonts w:hint="default"/>
          <w:lang w:val="en-US" w:eastAsia="zh-CN"/>
        </w:rPr>
        <w:t>R0R1</w:t>
      </w:r>
      <w:r>
        <w:rPr>
          <w:rFonts w:hint="eastAsia"/>
          <w:lang w:val="en-US" w:eastAsia="zh-CN"/>
        </w:rPr>
        <w:t>舒畅。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1"/>
    <w:multiLevelType w:val="multilevel"/>
    <w:tmpl w:val="000000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2"/>
    <w:multiLevelType w:val="multilevel"/>
    <w:tmpl w:val="0000000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00000003"/>
    <w:multiLevelType w:val="multilevel"/>
    <w:tmpl w:val="0000000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0000004"/>
    <w:multiLevelType w:val="multilevel"/>
    <w:tmpl w:val="0000000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00000005"/>
    <w:multiLevelType w:val="multilevel"/>
    <w:tmpl w:val="00000005"/>
    <w:lvl w:ilvl="0" w:tentative="0">
      <w:start w:val="2"/>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D062475"/>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909</Words>
  <Characters>1019</Characters>
  <Paragraphs>31</Paragraphs>
  <TotalTime>0</TotalTime>
  <ScaleCrop>false</ScaleCrop>
  <LinksUpToDate>false</LinksUpToDate>
  <CharactersWithSpaces>1024</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2025-01-03T11:44:00Z</dcterms:created>
  <dc:creator>PHP110</dc:creator>
  <cp:lastModifiedBy>盛亚娟</cp:lastModifiedBy>
  <dcterms:modified xsi:type="dcterms:W3CDTF">2025-01-09T08:59:55Z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4CAA40C0799947EF93A5E2D2436051AC_13</vt:lpwstr>
  </property>
  <property fmtid="{D5CDD505-2E9C-101B-9397-08002B2CF9AE}" pid="3" name="KSOProductBuildVer">
    <vt:lpwstr>2052-12.1.0.18912</vt:lpwstr>
  </property>
</Properties>
</file>